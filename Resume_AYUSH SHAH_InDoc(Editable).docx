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62EB" w14:textId="4467ACAA" w:rsidR="00ED0AB3" w:rsidRPr="00ED0AB3" w:rsidRDefault="00ED0AB3" w:rsidP="00ED0AB3">
      <w:pPr>
        <w:rPr>
          <w:noProof/>
          <w:sz w:val="22"/>
          <w:szCs w:val="14"/>
          <w:lang w:val="en-IN" w:eastAsia="en-AU" w:bidi="ar-SA"/>
        </w:rPr>
      </w:pPr>
      <w:r w:rsidRPr="00ED0AB3">
        <w:rPr>
          <w:b/>
          <w:bCs/>
          <w:noProof/>
          <w:sz w:val="22"/>
          <w:szCs w:val="14"/>
          <w:lang w:val="en-IN" w:eastAsia="en-AU" w:bidi="ar-SA"/>
        </w:rPr>
        <w:t>AYUSH SHAH</w:t>
      </w:r>
      <w:r w:rsidRPr="00ED0AB3">
        <w:rPr>
          <w:noProof/>
          <w:sz w:val="22"/>
          <w:szCs w:val="14"/>
          <w:lang w:val="en-IN" w:eastAsia="en-AU" w:bidi="ar-SA"/>
        </w:rPr>
        <w:br/>
      </w: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9309566952 | </w:t>
      </w: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w:t>
      </w:r>
      <w:hyperlink r:id="rId10" w:history="1">
        <w:r w:rsidR="00AF7CC4" w:rsidRPr="005E5945">
          <w:rPr>
            <w:rStyle w:val="Hyperlink"/>
            <w:noProof/>
            <w:sz w:val="22"/>
            <w:szCs w:val="14"/>
            <w:lang w:val="en-IN" w:eastAsia="en-AU" w:bidi="ar-SA"/>
          </w:rPr>
          <w:t>ayushah810@gmail.com</w:t>
        </w:r>
      </w:hyperlink>
      <w:r w:rsidR="00AF7CC4">
        <w:rPr>
          <w:noProof/>
          <w:sz w:val="22"/>
          <w:szCs w:val="14"/>
          <w:lang w:val="en-IN" w:eastAsia="en-AU" w:bidi="ar-SA"/>
        </w:rPr>
        <w:t xml:space="preserve"> | </w:t>
      </w:r>
      <w:r w:rsidR="00AF7CC4">
        <w:rPr>
          <mc:AlternateContent>
            <mc:Choice Requires="w16se"/>
            <mc:Fallback>
              <w:rFonts w:ascii="Segoe UI Emoji" w:eastAsia="Segoe UI Emoji" w:hAnsi="Segoe UI Emoji" w:cs="Segoe UI Emoji"/>
            </mc:Fallback>
          </mc:AlternateContent>
          <w:noProof/>
          <w:sz w:val="22"/>
          <w:szCs w:val="14"/>
          <w:lang w:val="en-IN" w:eastAsia="en-AU" w:bidi="ar-SA"/>
        </w:rPr>
        <mc:AlternateContent>
          <mc:Choice Requires="w16se">
            <w16se:symEx w16se:font="Segoe UI Emoji" w16se:char="1F587"/>
          </mc:Choice>
          <mc:Fallback>
            <w:t>🖇</w:t>
          </mc:Fallback>
        </mc:AlternateContent>
      </w:r>
      <w:r w:rsidR="00AF7CC4">
        <w:rPr>
          <w:noProof/>
          <w:sz w:val="22"/>
          <w:szCs w:val="14"/>
          <w:lang w:val="en-IN" w:eastAsia="en-AU" w:bidi="ar-SA"/>
        </w:rPr>
        <w:t>️</w:t>
      </w:r>
      <w:hyperlink r:id="rId11" w:history="1">
        <w:r w:rsidR="00AF7CC4" w:rsidRPr="00AF7CC4">
          <w:rPr>
            <w:rStyle w:val="Hyperlink"/>
            <w:noProof/>
            <w:sz w:val="22"/>
            <w:szCs w:val="14"/>
            <w:lang w:val="en-IN" w:eastAsia="en-AU" w:bidi="ar-SA"/>
          </w:rPr>
          <w:t>Portfolio</w:t>
        </w:r>
        <w:r w:rsidR="00AF7CC4" w:rsidRPr="00AF7CC4">
          <w:rPr>
            <w:rStyle w:val="Hyperlink"/>
            <w:noProof/>
            <w:sz w:val="22"/>
            <w:szCs w:val="14"/>
            <w:lang w:val="en-IN" w:eastAsia="en-AU" w:bidi="ar-SA"/>
          </w:rPr>
          <w:t>/</w:t>
        </w:r>
        <w:r w:rsidR="00AF7CC4" w:rsidRPr="00AF7CC4">
          <w:rPr>
            <w:rStyle w:val="Hyperlink"/>
            <w:noProof/>
            <w:sz w:val="22"/>
            <w:szCs w:val="14"/>
            <w:lang w:val="en-IN" w:eastAsia="en-AU" w:bidi="ar-SA"/>
          </w:rPr>
          <w:t>Ayushah</w:t>
        </w:r>
      </w:hyperlink>
      <w:r w:rsidRPr="00ED0AB3">
        <w:rPr>
          <w:noProof/>
          <w:sz w:val="22"/>
          <w:szCs w:val="14"/>
          <w:lang w:val="en-IN" w:eastAsia="en-AU" w:bidi="ar-SA"/>
        </w:rPr>
        <w:br/>
      </w: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LinkedIn:</w:t>
      </w:r>
      <w:hyperlink r:id="rId12" w:history="1">
        <w:r w:rsidRPr="000B3FD4">
          <w:rPr>
            <w:rStyle w:val="Hyperlink"/>
            <w:noProof/>
            <w:sz w:val="22"/>
            <w:szCs w:val="14"/>
            <w:lang w:val="en-IN" w:eastAsia="en-AU" w:bidi="ar-SA"/>
          </w:rPr>
          <w:t xml:space="preserve"> https://linkedin.com/in/ayushah08</w:t>
        </w:r>
      </w:hyperlink>
      <w:r w:rsidRPr="00ED0AB3">
        <w:rPr>
          <w:noProof/>
          <w:sz w:val="22"/>
          <w:szCs w:val="14"/>
          <w:lang w:val="en-IN" w:eastAsia="en-AU" w:bidi="ar-SA"/>
        </w:rPr>
        <w:t xml:space="preserve"> | </w:t>
      </w: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GitHub: </w:t>
      </w:r>
      <w:hyperlink r:id="rId13" w:history="1">
        <w:r w:rsidRPr="00ED0AB3">
          <w:rPr>
            <w:rStyle w:val="Hyperlink"/>
            <w:noProof/>
            <w:sz w:val="22"/>
            <w:szCs w:val="14"/>
            <w:lang w:val="en-IN" w:eastAsia="en-AU" w:bidi="ar-SA"/>
          </w:rPr>
          <w:t>https://github.com/</w:t>
        </w:r>
        <w:r w:rsidRPr="006E1126">
          <w:rPr>
            <w:rStyle w:val="Hyperlink"/>
            <w:noProof/>
            <w:sz w:val="22"/>
            <w:szCs w:val="14"/>
            <w:lang w:val="en-IN" w:eastAsia="en-AU" w:bidi="ar-SA"/>
          </w:rPr>
          <w:t>ayushah08</w:t>
        </w:r>
      </w:hyperlink>
    </w:p>
    <w:p w14:paraId="4F9D8A3E" w14:textId="77777777" w:rsidR="00ED0AB3" w:rsidRPr="00ED0AB3" w:rsidRDefault="00000000" w:rsidP="00ED0AB3">
      <w:pPr>
        <w:rPr>
          <w:noProof/>
          <w:sz w:val="22"/>
          <w:szCs w:val="14"/>
          <w:lang w:val="en-IN" w:eastAsia="en-AU" w:bidi="ar-SA"/>
        </w:rPr>
      </w:pPr>
      <w:r>
        <w:rPr>
          <w:noProof/>
          <w:sz w:val="22"/>
          <w:szCs w:val="14"/>
          <w:lang w:val="en-IN" w:eastAsia="en-AU" w:bidi="ar-SA"/>
        </w:rPr>
        <w:pict w14:anchorId="4D8EE252">
          <v:rect id="_x0000_i1041" style="width:0;height:1.5pt" o:hralign="center" o:hrstd="t" o:hr="t" fillcolor="#a0a0a0" stroked="f"/>
        </w:pict>
      </w:r>
    </w:p>
    <w:p w14:paraId="69CD4131" w14:textId="77777777" w:rsidR="00ED0AB3" w:rsidRPr="00ED0AB3" w:rsidRDefault="00ED0AB3" w:rsidP="00ED0AB3">
      <w:pPr>
        <w:rPr>
          <w:b/>
          <w:bCs/>
          <w:noProof/>
          <w:sz w:val="22"/>
          <w:szCs w:val="14"/>
          <w:lang w:val="en-IN" w:eastAsia="en-AU" w:bidi="ar-SA"/>
        </w:rPr>
      </w:pPr>
      <w:r w:rsidRPr="00ED0AB3">
        <w:rPr>
          <w:b/>
          <w:bCs/>
          <w:noProof/>
          <w:sz w:val="22"/>
          <w:szCs w:val="14"/>
          <w:lang w:val="en-IN" w:eastAsia="en-AU" w:bidi="ar-SA"/>
        </w:rPr>
        <w:t>PROFESSIONAL SUMMARY</w:t>
      </w:r>
    </w:p>
    <w:p w14:paraId="0C5BEA71" w14:textId="41A620FC" w:rsidR="00ED0AB3" w:rsidRPr="00ED0AB3" w:rsidRDefault="00CE62D7" w:rsidP="00ED0AB3">
      <w:pPr>
        <w:rPr>
          <w:noProof/>
          <w:sz w:val="22"/>
          <w:szCs w:val="14"/>
          <w:lang w:val="en-IN" w:eastAsia="en-AU" w:bidi="ar-SA"/>
        </w:rPr>
      </w:pPr>
      <w:r w:rsidRPr="00CE62D7">
        <w:rPr>
          <w:noProof/>
          <w:sz w:val="22"/>
          <w:szCs w:val="14"/>
          <w:lang w:eastAsia="en-AU"/>
        </w:rPr>
        <w:t>Computer Science undergraduate specializing in Java backend development with hands-on experience building secure and scalable applications using Java, Spring Boot, Spring Security, JWT Authentication, Docker, AWS, and Microservices. Skilled in developing REST APIs, integrating relational databases, and deploying applications to cloud platforms. Passionate about backend engineering, distributed systems, and building AI-powered full-stack applications</w:t>
      </w:r>
      <w:r w:rsidR="0069511B" w:rsidRPr="0069511B">
        <w:rPr>
          <w:noProof/>
          <w:sz w:val="22"/>
          <w:szCs w:val="14"/>
          <w:lang w:val="en-IN" w:eastAsia="en-AU"/>
        </w:rPr>
        <w:t>.</w:t>
      </w:r>
      <w:r w:rsidR="00000000">
        <w:rPr>
          <w:noProof/>
          <w:sz w:val="22"/>
          <w:szCs w:val="14"/>
          <w:lang w:val="en-IN" w:eastAsia="en-AU" w:bidi="ar-SA"/>
        </w:rPr>
        <w:pict w14:anchorId="7D8D3010">
          <v:rect id="_x0000_i1042" style="width:0;height:1.5pt" o:hralign="center" o:hrstd="t" o:hr="t" fillcolor="#a0a0a0" stroked="f"/>
        </w:pict>
      </w:r>
    </w:p>
    <w:p w14:paraId="3D3DA56E" w14:textId="77777777" w:rsidR="00ED0AB3" w:rsidRPr="00ED0AB3" w:rsidRDefault="00ED0AB3" w:rsidP="00ED0AB3">
      <w:pPr>
        <w:rPr>
          <w:b/>
          <w:bCs/>
          <w:noProof/>
          <w:sz w:val="22"/>
          <w:szCs w:val="14"/>
          <w:lang w:val="en-IN" w:eastAsia="en-AU" w:bidi="ar-SA"/>
        </w:rPr>
      </w:pPr>
      <w:r w:rsidRPr="00ED0AB3">
        <w:rPr>
          <w:b/>
          <w:bCs/>
          <w:noProof/>
          <w:sz w:val="22"/>
          <w:szCs w:val="14"/>
          <w:lang w:val="en-IN" w:eastAsia="en-AU" w:bidi="ar-SA"/>
        </w:rPr>
        <w:t>TECHNICAL SKILLS</w:t>
      </w:r>
    </w:p>
    <w:p w14:paraId="01003629" w14:textId="01422DEA" w:rsidR="00ED0AB3" w:rsidRP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Languages:</w:t>
      </w:r>
      <w:r w:rsidRPr="00ED0AB3">
        <w:rPr>
          <w:noProof/>
          <w:sz w:val="22"/>
          <w:szCs w:val="14"/>
          <w:lang w:val="en-IN" w:eastAsia="en-AU" w:bidi="ar-SA"/>
        </w:rPr>
        <w:t xml:space="preserve"> </w:t>
      </w:r>
      <w:r w:rsidR="0069511B">
        <w:rPr>
          <w:noProof/>
          <w:sz w:val="22"/>
          <w:szCs w:val="14"/>
          <w:lang w:val="en-IN" w:eastAsia="en-AU" w:bidi="ar-SA"/>
        </w:rPr>
        <w:t xml:space="preserve"> </w:t>
      </w:r>
      <w:r w:rsidRPr="00ED0AB3">
        <w:rPr>
          <w:noProof/>
          <w:sz w:val="22"/>
          <w:szCs w:val="14"/>
          <w:lang w:val="en-IN" w:eastAsia="en-AU" w:bidi="ar-SA"/>
        </w:rPr>
        <w:t>Java, JavaScript, C++</w:t>
      </w:r>
      <w:r w:rsidR="0069511B">
        <w:rPr>
          <w:noProof/>
          <w:sz w:val="22"/>
          <w:szCs w:val="14"/>
          <w:lang w:val="en-IN" w:eastAsia="en-AU" w:bidi="ar-SA"/>
        </w:rPr>
        <w:t>,SQl</w:t>
      </w:r>
    </w:p>
    <w:p w14:paraId="09F702C6" w14:textId="37960F9C" w:rsidR="0069511B" w:rsidRDefault="00ED0AB3" w:rsidP="0069511B">
      <w:pPr>
        <w:ind w:left="360"/>
        <w:rPr>
          <w:noProof/>
          <w:sz w:val="22"/>
          <w:szCs w:val="14"/>
          <w:lang w:val="en-IN" w:eastAsia="en-AU" w:bidi="ar-SA"/>
        </w:rPr>
      </w:pPr>
      <w:r w:rsidRPr="0069511B">
        <w:rPr>
          <w:b/>
          <w:bCs/>
          <w:noProof/>
          <w:sz w:val="22"/>
          <w:szCs w:val="14"/>
          <w:lang w:val="en-IN" w:eastAsia="en-AU" w:bidi="ar-SA"/>
        </w:rPr>
        <w:t>Frameworks:</w:t>
      </w:r>
      <w:r w:rsidRPr="0069511B">
        <w:rPr>
          <w:noProof/>
          <w:sz w:val="22"/>
          <w:szCs w:val="14"/>
          <w:lang w:val="en-IN" w:eastAsia="en-AU" w:bidi="ar-SA"/>
        </w:rPr>
        <w:t xml:space="preserve"> </w:t>
      </w:r>
      <w:r w:rsidR="0069511B" w:rsidRPr="0069511B">
        <w:rPr>
          <w:noProof/>
          <w:sz w:val="22"/>
          <w:szCs w:val="14"/>
          <w:lang w:val="en-IN" w:eastAsia="en-AU" w:bidi="ar-SA"/>
        </w:rPr>
        <w:t xml:space="preserve"> Spring Boot </w:t>
      </w:r>
      <w:r w:rsidR="0069511B">
        <w:rPr>
          <w:noProof/>
          <w:sz w:val="22"/>
          <w:szCs w:val="14"/>
          <w:lang w:val="en-IN" w:eastAsia="en-AU" w:bidi="ar-SA"/>
        </w:rPr>
        <w:t xml:space="preserve">, </w:t>
      </w:r>
      <w:r w:rsidR="0069511B" w:rsidRPr="0069511B">
        <w:rPr>
          <w:noProof/>
          <w:sz w:val="22"/>
          <w:szCs w:val="14"/>
          <w:lang w:val="en-IN" w:eastAsia="en-AU" w:bidi="ar-SA"/>
        </w:rPr>
        <w:t xml:space="preserve">Spring Security </w:t>
      </w:r>
      <w:r w:rsidR="0069511B">
        <w:rPr>
          <w:noProof/>
          <w:sz w:val="22"/>
          <w:szCs w:val="14"/>
          <w:lang w:val="en-IN" w:eastAsia="en-AU" w:bidi="ar-SA"/>
        </w:rPr>
        <w:t xml:space="preserve">, </w:t>
      </w:r>
      <w:r w:rsidR="0069511B" w:rsidRPr="0069511B">
        <w:rPr>
          <w:noProof/>
          <w:sz w:val="22"/>
          <w:szCs w:val="14"/>
          <w:lang w:val="en-IN" w:eastAsia="en-AU" w:bidi="ar-SA"/>
        </w:rPr>
        <w:t xml:space="preserve">Spring Data JPA </w:t>
      </w:r>
      <w:r w:rsidR="0069511B">
        <w:rPr>
          <w:noProof/>
          <w:sz w:val="22"/>
          <w:szCs w:val="14"/>
          <w:lang w:val="en-IN" w:eastAsia="en-AU" w:bidi="ar-SA"/>
        </w:rPr>
        <w:t xml:space="preserve">, </w:t>
      </w:r>
      <w:r w:rsidR="0069511B" w:rsidRPr="0069511B">
        <w:rPr>
          <w:noProof/>
          <w:sz w:val="22"/>
          <w:szCs w:val="14"/>
          <w:lang w:val="en-IN" w:eastAsia="en-AU" w:bidi="ar-SA"/>
        </w:rPr>
        <w:t xml:space="preserve">Hibernate </w:t>
      </w:r>
      <w:r w:rsidR="0069511B">
        <w:rPr>
          <w:noProof/>
          <w:sz w:val="22"/>
          <w:szCs w:val="14"/>
          <w:lang w:val="en-IN" w:eastAsia="en-AU" w:bidi="ar-SA"/>
        </w:rPr>
        <w:t xml:space="preserve">, </w:t>
      </w:r>
      <w:r w:rsidR="0069511B" w:rsidRPr="0069511B">
        <w:rPr>
          <w:noProof/>
          <w:sz w:val="22"/>
          <w:szCs w:val="14"/>
          <w:lang w:val="en-IN" w:eastAsia="en-AU" w:bidi="ar-SA"/>
        </w:rPr>
        <w:t xml:space="preserve">REST APIs </w:t>
      </w:r>
      <w:r w:rsidR="0069511B">
        <w:rPr>
          <w:noProof/>
          <w:sz w:val="22"/>
          <w:szCs w:val="14"/>
          <w:lang w:val="en-IN" w:eastAsia="en-AU" w:bidi="ar-SA"/>
        </w:rPr>
        <w:t>,</w:t>
      </w:r>
    </w:p>
    <w:p w14:paraId="002A78D9" w14:textId="12E1ADE3" w:rsidR="00ED0AB3" w:rsidRPr="0069511B" w:rsidRDefault="0069511B" w:rsidP="0069511B">
      <w:pPr>
        <w:ind w:left="1440"/>
        <w:rPr>
          <w:noProof/>
          <w:sz w:val="22"/>
          <w:szCs w:val="14"/>
          <w:lang w:val="en-IN" w:eastAsia="en-AU" w:bidi="ar-SA"/>
        </w:rPr>
      </w:pPr>
      <w:r>
        <w:rPr>
          <w:b/>
          <w:bCs/>
          <w:noProof/>
          <w:sz w:val="22"/>
          <w:szCs w:val="14"/>
          <w:lang w:val="en-IN" w:eastAsia="en-AU" w:bidi="ar-SA"/>
        </w:rPr>
        <w:t xml:space="preserve">    </w:t>
      </w:r>
      <w:r w:rsidRPr="0069511B">
        <w:rPr>
          <w:noProof/>
          <w:sz w:val="22"/>
          <w:szCs w:val="14"/>
          <w:lang w:val="en-IN" w:eastAsia="en-AU" w:bidi="ar-SA"/>
        </w:rPr>
        <w:t>JWT Authentication</w:t>
      </w:r>
      <w:r>
        <w:rPr>
          <w:noProof/>
          <w:sz w:val="22"/>
          <w:szCs w:val="14"/>
          <w:lang w:val="en-IN" w:eastAsia="en-AU" w:bidi="ar-SA"/>
        </w:rPr>
        <w:t xml:space="preserve"> , </w:t>
      </w:r>
      <w:r w:rsidRPr="0069511B">
        <w:rPr>
          <w:noProof/>
          <w:sz w:val="22"/>
          <w:szCs w:val="14"/>
          <w:lang w:val="en-IN" w:eastAsia="en-AU" w:bidi="ar-SA"/>
        </w:rPr>
        <w:t>Microservices</w:t>
      </w:r>
    </w:p>
    <w:p w14:paraId="786AC7EA" w14:textId="76D8AB9D" w:rsidR="00ED0AB3" w:rsidRP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Web Technologies:</w:t>
      </w:r>
      <w:r w:rsidRPr="00ED0AB3">
        <w:rPr>
          <w:noProof/>
          <w:sz w:val="22"/>
          <w:szCs w:val="14"/>
          <w:lang w:val="en-IN" w:eastAsia="en-AU" w:bidi="ar-SA"/>
        </w:rPr>
        <w:t xml:space="preserve"> HTML</w:t>
      </w:r>
      <w:r w:rsidR="0069511B">
        <w:rPr>
          <w:noProof/>
          <w:sz w:val="22"/>
          <w:szCs w:val="14"/>
          <w:lang w:val="en-IN" w:eastAsia="en-AU" w:bidi="ar-SA"/>
        </w:rPr>
        <w:t xml:space="preserve"> </w:t>
      </w:r>
      <w:r w:rsidRPr="00ED0AB3">
        <w:rPr>
          <w:noProof/>
          <w:sz w:val="22"/>
          <w:szCs w:val="14"/>
          <w:lang w:val="en-IN" w:eastAsia="en-AU" w:bidi="ar-SA"/>
        </w:rPr>
        <w:t>, CSS</w:t>
      </w:r>
    </w:p>
    <w:p w14:paraId="3384525B" w14:textId="555D79EF" w:rsidR="00ED0AB3" w:rsidRP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Databases:</w:t>
      </w:r>
      <w:r w:rsidRPr="00ED0AB3">
        <w:rPr>
          <w:noProof/>
          <w:sz w:val="22"/>
          <w:szCs w:val="14"/>
          <w:lang w:val="en-IN" w:eastAsia="en-AU" w:bidi="ar-SA"/>
        </w:rPr>
        <w:t xml:space="preserve"> </w:t>
      </w:r>
      <w:r w:rsidR="0069511B">
        <w:rPr>
          <w:noProof/>
          <w:sz w:val="22"/>
          <w:szCs w:val="14"/>
          <w:lang w:val="en-IN" w:eastAsia="en-AU" w:bidi="ar-SA"/>
        </w:rPr>
        <w:t xml:space="preserve"> </w:t>
      </w:r>
      <w:r w:rsidRPr="00ED0AB3">
        <w:rPr>
          <w:noProof/>
          <w:sz w:val="22"/>
          <w:szCs w:val="14"/>
          <w:lang w:val="en-IN" w:eastAsia="en-AU" w:bidi="ar-SA"/>
        </w:rPr>
        <w:t>SQL</w:t>
      </w:r>
      <w:r w:rsidR="0069511B">
        <w:rPr>
          <w:noProof/>
          <w:sz w:val="22"/>
          <w:szCs w:val="14"/>
          <w:lang w:val="en-IN" w:eastAsia="en-AU" w:bidi="ar-SA"/>
        </w:rPr>
        <w:t xml:space="preserve"> </w:t>
      </w:r>
      <w:r w:rsidR="00CE62D7">
        <w:rPr>
          <w:noProof/>
          <w:sz w:val="22"/>
          <w:szCs w:val="14"/>
          <w:lang w:val="en-IN" w:eastAsia="en-AU" w:bidi="ar-SA"/>
        </w:rPr>
        <w:t xml:space="preserve">, </w:t>
      </w:r>
      <w:r w:rsidR="00CE62D7" w:rsidRPr="00CE62D7">
        <w:rPr>
          <w:noProof/>
          <w:sz w:val="22"/>
          <w:szCs w:val="14"/>
          <w:lang w:val="en-IN" w:eastAsia="en-AU"/>
        </w:rPr>
        <w:t>H2 Database</w:t>
      </w:r>
      <w:r w:rsidR="0069511B">
        <w:rPr>
          <w:noProof/>
          <w:sz w:val="22"/>
          <w:szCs w:val="14"/>
          <w:lang w:val="en-IN" w:eastAsia="en-AU" w:bidi="ar-SA"/>
        </w:rPr>
        <w:t>,</w:t>
      </w:r>
      <w:r w:rsidR="0069511B" w:rsidRPr="0069511B">
        <w:t xml:space="preserve"> </w:t>
      </w:r>
      <w:r w:rsidR="0069511B" w:rsidRPr="0069511B">
        <w:rPr>
          <w:noProof/>
          <w:sz w:val="22"/>
          <w:szCs w:val="14"/>
          <w:lang w:val="en-IN" w:eastAsia="en-AU"/>
        </w:rPr>
        <w:t>PostgreSQL</w:t>
      </w:r>
      <w:r w:rsidR="0069511B">
        <w:rPr>
          <w:noProof/>
          <w:sz w:val="22"/>
          <w:szCs w:val="14"/>
          <w:lang w:val="en-IN" w:eastAsia="en-AU"/>
        </w:rPr>
        <w:t xml:space="preserve"> </w:t>
      </w:r>
    </w:p>
    <w:p w14:paraId="76584240" w14:textId="1C1D4468" w:rsid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Tools:</w:t>
      </w:r>
      <w:r w:rsidRPr="00ED0AB3">
        <w:rPr>
          <w:noProof/>
          <w:sz w:val="22"/>
          <w:szCs w:val="14"/>
          <w:lang w:val="en-IN" w:eastAsia="en-AU" w:bidi="ar-SA"/>
        </w:rPr>
        <w:t xml:space="preserve"> Git</w:t>
      </w:r>
      <w:r w:rsidR="0069511B">
        <w:rPr>
          <w:noProof/>
          <w:sz w:val="22"/>
          <w:szCs w:val="14"/>
          <w:lang w:val="en-IN" w:eastAsia="en-AU" w:bidi="ar-SA"/>
        </w:rPr>
        <w:t xml:space="preserve"> </w:t>
      </w:r>
      <w:r w:rsidRPr="00ED0AB3">
        <w:rPr>
          <w:noProof/>
          <w:sz w:val="22"/>
          <w:szCs w:val="14"/>
          <w:lang w:val="en-IN" w:eastAsia="en-AU" w:bidi="ar-SA"/>
        </w:rPr>
        <w:t>, GitHub</w:t>
      </w:r>
      <w:r w:rsidR="0069511B">
        <w:rPr>
          <w:noProof/>
          <w:sz w:val="22"/>
          <w:szCs w:val="14"/>
          <w:lang w:val="en-IN" w:eastAsia="en-AU" w:bidi="ar-SA"/>
        </w:rPr>
        <w:t xml:space="preserve"> </w:t>
      </w:r>
      <w:r w:rsidRPr="00ED0AB3">
        <w:rPr>
          <w:noProof/>
          <w:sz w:val="22"/>
          <w:szCs w:val="14"/>
          <w:lang w:val="en-IN" w:eastAsia="en-AU" w:bidi="ar-SA"/>
        </w:rPr>
        <w:t>, Maven</w:t>
      </w:r>
      <w:r w:rsidR="0069511B">
        <w:rPr>
          <w:noProof/>
          <w:sz w:val="22"/>
          <w:szCs w:val="14"/>
          <w:lang w:val="en-IN" w:eastAsia="en-AU" w:bidi="ar-SA"/>
        </w:rPr>
        <w:t xml:space="preserve"> </w:t>
      </w:r>
      <w:r w:rsidRPr="00ED0AB3">
        <w:rPr>
          <w:noProof/>
          <w:sz w:val="22"/>
          <w:szCs w:val="14"/>
          <w:lang w:val="en-IN" w:eastAsia="en-AU" w:bidi="ar-SA"/>
        </w:rPr>
        <w:t>, Postman</w:t>
      </w:r>
      <w:r w:rsidR="00CE62D7" w:rsidRPr="00CE62D7">
        <w:rPr>
          <w:noProof/>
          <w:sz w:val="22"/>
          <w:szCs w:val="14"/>
          <w:lang w:eastAsia="en-AU"/>
        </w:rPr>
        <w:t xml:space="preserve"> </w:t>
      </w:r>
      <w:r w:rsidR="00CE62D7">
        <w:rPr>
          <w:noProof/>
          <w:sz w:val="22"/>
          <w:szCs w:val="14"/>
          <w:lang w:eastAsia="en-AU"/>
        </w:rPr>
        <w:t xml:space="preserve">, </w:t>
      </w:r>
      <w:r w:rsidR="00CE62D7" w:rsidRPr="0069511B">
        <w:rPr>
          <w:noProof/>
          <w:sz w:val="22"/>
          <w:szCs w:val="14"/>
          <w:lang w:eastAsia="en-AU"/>
        </w:rPr>
        <w:t>IntelliJ</w:t>
      </w:r>
      <w:r w:rsidR="00CE62D7">
        <w:rPr>
          <w:noProof/>
          <w:sz w:val="22"/>
          <w:szCs w:val="14"/>
          <w:lang w:val="en-IN" w:eastAsia="en-AU"/>
        </w:rPr>
        <w:t xml:space="preserve"> </w:t>
      </w:r>
      <w:r w:rsidR="00CE62D7" w:rsidRPr="0069511B">
        <w:rPr>
          <w:noProof/>
          <w:sz w:val="22"/>
          <w:szCs w:val="14"/>
          <w:lang w:eastAsia="en-AU"/>
        </w:rPr>
        <w:t>IDEA</w:t>
      </w:r>
      <w:r w:rsidR="00CE62D7">
        <w:rPr>
          <w:noProof/>
          <w:sz w:val="22"/>
          <w:szCs w:val="14"/>
          <w:lang w:eastAsia="en-AU"/>
        </w:rPr>
        <w:t xml:space="preserve"> ,</w:t>
      </w:r>
      <w:r w:rsidR="00CE62D7" w:rsidRPr="0069511B">
        <w:t xml:space="preserve"> </w:t>
      </w:r>
      <w:r w:rsidR="00CE62D7" w:rsidRPr="0069511B">
        <w:rPr>
          <w:noProof/>
          <w:sz w:val="22"/>
          <w:szCs w:val="14"/>
          <w:lang w:eastAsia="en-AU"/>
        </w:rPr>
        <w:t>VS Code</w:t>
      </w:r>
    </w:p>
    <w:p w14:paraId="5E2A6142" w14:textId="025A7F23" w:rsidR="0069511B" w:rsidRPr="0069511B" w:rsidRDefault="0069511B" w:rsidP="0069511B">
      <w:pPr>
        <w:numPr>
          <w:ilvl w:val="0"/>
          <w:numId w:val="7"/>
        </w:numPr>
        <w:rPr>
          <w:noProof/>
          <w:sz w:val="22"/>
          <w:szCs w:val="14"/>
          <w:lang w:val="en-IN" w:eastAsia="en-AU"/>
        </w:rPr>
      </w:pPr>
      <w:r w:rsidRPr="0069511B">
        <w:rPr>
          <w:b/>
          <w:bCs/>
          <w:noProof/>
          <w:sz w:val="22"/>
          <w:szCs w:val="14"/>
          <w:lang w:val="en-IN" w:eastAsia="en-AU"/>
        </w:rPr>
        <w:t>Cloud &amp; DevOps</w:t>
      </w:r>
      <w:r>
        <w:rPr>
          <w:b/>
          <w:bCs/>
          <w:noProof/>
          <w:sz w:val="22"/>
          <w:szCs w:val="14"/>
          <w:lang w:val="en-IN" w:eastAsia="en-AU"/>
        </w:rPr>
        <w:t xml:space="preserve">: </w:t>
      </w:r>
      <w:r w:rsidRPr="0069511B">
        <w:rPr>
          <w:b/>
          <w:bCs/>
          <w:noProof/>
          <w:sz w:val="22"/>
          <w:szCs w:val="14"/>
          <w:lang w:val="en-IN" w:eastAsia="en-AU"/>
        </w:rPr>
        <w:t xml:space="preserve"> </w:t>
      </w:r>
      <w:r w:rsidRPr="0069511B">
        <w:rPr>
          <w:noProof/>
          <w:sz w:val="22"/>
          <w:szCs w:val="14"/>
          <w:lang w:val="en-IN" w:eastAsia="en-AU"/>
        </w:rPr>
        <w:t xml:space="preserve">Docker </w:t>
      </w:r>
      <w:r w:rsidRPr="0069511B">
        <w:rPr>
          <w:noProof/>
          <w:sz w:val="22"/>
          <w:szCs w:val="14"/>
          <w:lang w:val="en-IN" w:eastAsia="en-AU"/>
        </w:rPr>
        <w:t>,</w:t>
      </w:r>
      <w:r>
        <w:rPr>
          <w:noProof/>
          <w:sz w:val="22"/>
          <w:szCs w:val="14"/>
          <w:lang w:val="en-IN" w:eastAsia="en-AU"/>
        </w:rPr>
        <w:t xml:space="preserve"> </w:t>
      </w:r>
      <w:r w:rsidRPr="0069511B">
        <w:rPr>
          <w:noProof/>
          <w:sz w:val="22"/>
          <w:szCs w:val="14"/>
          <w:lang w:val="en-IN" w:eastAsia="en-AU"/>
        </w:rPr>
        <w:t xml:space="preserve"> </w:t>
      </w:r>
      <w:r w:rsidRPr="0069511B">
        <w:rPr>
          <w:noProof/>
          <w:sz w:val="22"/>
          <w:szCs w:val="14"/>
          <w:lang w:val="en-IN" w:eastAsia="en-AU"/>
        </w:rPr>
        <w:t xml:space="preserve">AWS  </w:t>
      </w:r>
    </w:p>
    <w:p w14:paraId="32F27F3F" w14:textId="54BE2F86" w:rsidR="00ED0AB3" w:rsidRP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Core Concepts:</w:t>
      </w:r>
      <w:r w:rsidRPr="00ED0AB3">
        <w:rPr>
          <w:noProof/>
          <w:sz w:val="22"/>
          <w:szCs w:val="14"/>
          <w:lang w:val="en-IN" w:eastAsia="en-AU" w:bidi="ar-SA"/>
        </w:rPr>
        <w:t xml:space="preserve"> REST APIs</w:t>
      </w:r>
      <w:r w:rsidR="0069511B">
        <w:rPr>
          <w:noProof/>
          <w:sz w:val="22"/>
          <w:szCs w:val="14"/>
          <w:lang w:val="en-IN" w:eastAsia="en-AU" w:bidi="ar-SA"/>
        </w:rPr>
        <w:t xml:space="preserve"> </w:t>
      </w:r>
      <w:r w:rsidRPr="00ED0AB3">
        <w:rPr>
          <w:noProof/>
          <w:sz w:val="22"/>
          <w:szCs w:val="14"/>
          <w:lang w:val="en-IN" w:eastAsia="en-AU" w:bidi="ar-SA"/>
        </w:rPr>
        <w:t>, OOP</w:t>
      </w:r>
      <w:r w:rsidR="0069511B">
        <w:rPr>
          <w:noProof/>
          <w:sz w:val="22"/>
          <w:szCs w:val="14"/>
          <w:lang w:val="en-IN" w:eastAsia="en-AU" w:bidi="ar-SA"/>
        </w:rPr>
        <w:t xml:space="preserve"> </w:t>
      </w:r>
      <w:r w:rsidRPr="00ED0AB3">
        <w:rPr>
          <w:noProof/>
          <w:sz w:val="22"/>
          <w:szCs w:val="14"/>
          <w:lang w:val="en-IN" w:eastAsia="en-AU" w:bidi="ar-SA"/>
        </w:rPr>
        <w:t>, CRUD operations</w:t>
      </w:r>
      <w:r w:rsidR="0069511B">
        <w:rPr>
          <w:noProof/>
          <w:sz w:val="22"/>
          <w:szCs w:val="14"/>
          <w:lang w:val="en-IN" w:eastAsia="en-AU" w:bidi="ar-SA"/>
        </w:rPr>
        <w:t xml:space="preserve"> , </w:t>
      </w:r>
      <w:r w:rsidR="0069511B" w:rsidRPr="0069511B">
        <w:rPr>
          <w:noProof/>
          <w:sz w:val="22"/>
          <w:szCs w:val="14"/>
          <w:lang w:val="en-IN" w:eastAsia="en-AU"/>
        </w:rPr>
        <w:t>Authentication &amp; Authorization</w:t>
      </w:r>
      <w:r w:rsidR="0069511B">
        <w:rPr>
          <w:noProof/>
          <w:sz w:val="22"/>
          <w:szCs w:val="14"/>
          <w:lang w:val="en-IN" w:eastAsia="en-AU"/>
        </w:rPr>
        <w:t xml:space="preserve"> , </w:t>
      </w:r>
      <w:r w:rsidR="0069511B" w:rsidRPr="0069511B">
        <w:rPr>
          <w:noProof/>
          <w:sz w:val="22"/>
          <w:szCs w:val="14"/>
          <w:lang w:eastAsia="en-AU"/>
        </w:rPr>
        <w:t>API Design</w:t>
      </w:r>
    </w:p>
    <w:p w14:paraId="1C08603E" w14:textId="77777777" w:rsidR="00ED0AB3" w:rsidRPr="00ED0AB3" w:rsidRDefault="00000000" w:rsidP="00ED0AB3">
      <w:pPr>
        <w:rPr>
          <w:noProof/>
          <w:sz w:val="22"/>
          <w:szCs w:val="14"/>
          <w:lang w:val="en-IN" w:eastAsia="en-AU" w:bidi="ar-SA"/>
        </w:rPr>
      </w:pPr>
      <w:r>
        <w:rPr>
          <w:noProof/>
          <w:sz w:val="22"/>
          <w:szCs w:val="14"/>
          <w:lang w:val="en-IN" w:eastAsia="en-AU" w:bidi="ar-SA"/>
        </w:rPr>
        <w:pict w14:anchorId="2C79D292">
          <v:rect id="_x0000_i1043" style="width:0;height:1.5pt" o:hralign="center" o:hrstd="t" o:hr="t" fillcolor="#a0a0a0" stroked="f"/>
        </w:pict>
      </w:r>
    </w:p>
    <w:p w14:paraId="0860E186" w14:textId="77777777" w:rsidR="00ED0AB3" w:rsidRDefault="00ED0AB3" w:rsidP="00ED0AB3">
      <w:pPr>
        <w:rPr>
          <w:b/>
          <w:bCs/>
          <w:noProof/>
          <w:sz w:val="22"/>
          <w:szCs w:val="14"/>
          <w:lang w:val="en-IN" w:eastAsia="en-AU" w:bidi="ar-SA"/>
        </w:rPr>
      </w:pPr>
      <w:r w:rsidRPr="00ED0AB3">
        <w:rPr>
          <w:b/>
          <w:bCs/>
          <w:noProof/>
          <w:sz w:val="22"/>
          <w:szCs w:val="14"/>
          <w:lang w:val="en-IN" w:eastAsia="en-AU" w:bidi="ar-SA"/>
        </w:rPr>
        <w:t>PROJECTS</w:t>
      </w:r>
    </w:p>
    <w:p w14:paraId="763202D7" w14:textId="77777777" w:rsidR="002B33B4" w:rsidRPr="002B33B4" w:rsidRDefault="002B33B4" w:rsidP="002B33B4">
      <w:pPr>
        <w:rPr>
          <w:b/>
          <w:bCs/>
          <w:noProof/>
          <w:sz w:val="22"/>
          <w:szCs w:val="14"/>
          <w:lang w:val="en-IN" w:eastAsia="en-AU" w:bidi="ar-SA"/>
        </w:rPr>
      </w:pPr>
      <w:r w:rsidRPr="002B33B4">
        <w:rPr>
          <w:b/>
          <w:bCs/>
          <w:noProof/>
          <w:sz w:val="22"/>
          <w:szCs w:val="14"/>
          <w:lang w:val="en-IN" w:eastAsia="en-AU" w:bidi="ar-SA"/>
        </w:rPr>
        <w:t>StudHunt AI – Student Productivity &amp; Community Platform</w:t>
      </w:r>
    </w:p>
    <w:p w14:paraId="16D73AAF" w14:textId="25535914" w:rsidR="002B33B4" w:rsidRDefault="002B33B4" w:rsidP="002B33B4">
      <w:pPr>
        <w:rPr>
          <w:rFonts w:ascii="Segoe UI Emoji" w:hAnsi="Segoe UI Emoji" w:cs="Segoe UI Emoji"/>
          <w:noProof/>
          <w:sz w:val="22"/>
          <w:szCs w:val="14"/>
          <w:lang w:val="en-IN" w:eastAsia="en-AU" w:bidi="ar-SA"/>
        </w:rPr>
      </w:pPr>
      <w:r w:rsidRPr="002B33B4">
        <w:rPr>
          <w:rFonts w:ascii="Segoe UI Emoji" w:hAnsi="Segoe UI Emoji" w:cs="Segoe UI Emoji"/>
          <w:noProof/>
          <w:sz w:val="22"/>
          <w:szCs w:val="14"/>
          <w:lang w:val="en-IN" w:eastAsia="en-AU" w:bidi="ar-SA"/>
        </w:rPr>
        <w:t>💻 Github</w:t>
      </w:r>
      <w:r>
        <w:rPr>
          <w:rFonts w:ascii="Segoe UI Emoji" w:hAnsi="Segoe UI Emoji" w:cs="Segoe UI Emoji"/>
          <w:noProof/>
          <w:sz w:val="22"/>
          <w:szCs w:val="14"/>
          <w:lang w:val="en-IN" w:eastAsia="en-AU" w:bidi="ar-SA"/>
        </w:rPr>
        <w:t xml:space="preserve"> </w:t>
      </w:r>
      <w:hyperlink r:id="rId14" w:history="1">
        <w:r w:rsidRPr="002B33B4">
          <w:rPr>
            <w:rStyle w:val="Hyperlink"/>
            <w:rFonts w:ascii="Segoe UI Emoji" w:hAnsi="Segoe UI Emoji" w:cs="Segoe UI Emoji"/>
            <w:noProof/>
            <w:sz w:val="22"/>
            <w:szCs w:val="14"/>
            <w:lang w:val="en-IN" w:eastAsia="en-AU" w:bidi="ar-SA"/>
          </w:rPr>
          <w:t>ayushah/StudHunt_AI</w:t>
        </w:r>
      </w:hyperlink>
      <w:r w:rsidRPr="002B33B4">
        <w:rPr>
          <w:rFonts w:ascii="Segoe UI Emoji" w:hAnsi="Segoe UI Emoji" w:cs="Segoe UI Emoji"/>
          <w:noProof/>
          <w:sz w:val="22"/>
          <w:szCs w:val="14"/>
          <w:lang w:val="en-IN" w:eastAsia="en-AU" w:bidi="ar-SA"/>
        </w:rPr>
        <w:t xml:space="preserve">  |  🌐</w:t>
      </w:r>
      <w:r w:rsidR="00060201">
        <w:rPr>
          <w:rFonts w:ascii="Segoe UI Emoji" w:hAnsi="Segoe UI Emoji" w:cs="Segoe UI Emoji"/>
          <w:noProof/>
          <w:sz w:val="22"/>
          <w:szCs w:val="14"/>
          <w:lang w:val="en-IN" w:eastAsia="en-AU" w:bidi="ar-SA"/>
        </w:rPr>
        <w:t xml:space="preserve"> </w:t>
      </w:r>
      <w:hyperlink r:id="rId15" w:history="1">
        <w:r w:rsidR="00060201" w:rsidRPr="00060201">
          <w:rPr>
            <w:rStyle w:val="Hyperlink"/>
            <w:rFonts w:ascii="Segoe UI Emoji" w:hAnsi="Segoe UI Emoji" w:cs="Segoe UI Emoji"/>
            <w:noProof/>
            <w:sz w:val="22"/>
            <w:szCs w:val="14"/>
            <w:lang w:val="en-IN" w:eastAsia="en-AU" w:bidi="ar-SA"/>
          </w:rPr>
          <w:t>StudHunt-AI/LiveDemo</w:t>
        </w:r>
      </w:hyperlink>
    </w:p>
    <w:p w14:paraId="636362C2" w14:textId="5A30A282" w:rsidR="002B33B4" w:rsidRPr="0069511B" w:rsidRDefault="002B33B4" w:rsidP="0069511B">
      <w:pPr>
        <w:pStyle w:val="ListParagraph"/>
        <w:numPr>
          <w:ilvl w:val="0"/>
          <w:numId w:val="10"/>
        </w:numPr>
        <w:rPr>
          <w:noProof/>
          <w:sz w:val="22"/>
          <w:szCs w:val="14"/>
          <w:lang w:val="en-IN" w:eastAsia="en-AU" w:bidi="ar-SA"/>
        </w:rPr>
      </w:pPr>
      <w:r w:rsidRPr="0069511B">
        <w:rPr>
          <w:noProof/>
          <w:sz w:val="22"/>
          <w:szCs w:val="14"/>
          <w:lang w:val="en-IN" w:eastAsia="en-AU" w:bidi="ar-SA"/>
        </w:rPr>
        <w:t>Built full-stack app using Spring Boot + React for AI-based study assistance</w:t>
      </w:r>
    </w:p>
    <w:p w14:paraId="408275EC" w14:textId="7E1090CF"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Creating a full-stack student platform that utilizes AI with Spring Boot and React.</w:t>
      </w:r>
    </w:p>
    <w:p w14:paraId="67F2C768" w14:textId="7255F025"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Developing secure authentication using Spring Security and JWT for access control.</w:t>
      </w:r>
    </w:p>
    <w:p w14:paraId="67D8D777" w14:textId="2EA838E2"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Creating REST APIs for posts, comments, profiles and AI learning features.</w:t>
      </w:r>
    </w:p>
    <w:p w14:paraId="04CEE5A6" w14:textId="270EC4BB"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Docker for deployment of the backend.</w:t>
      </w:r>
    </w:p>
    <w:p w14:paraId="104CB69F" w14:textId="6CAFCC2D"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Backend deployment on Render with frontend on Vercel, Also resolved CORS and routing issues.</w:t>
      </w:r>
    </w:p>
    <w:p w14:paraId="6A06B6C5" w14:textId="30EC9529" w:rsid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Implementing PostgreSQL/MySQL as the persistent data store with Spring Data JPA.</w:t>
      </w:r>
    </w:p>
    <w:p w14:paraId="6B4E4997" w14:textId="77777777" w:rsidR="0069511B" w:rsidRPr="0069511B" w:rsidRDefault="0069511B" w:rsidP="0069511B">
      <w:pPr>
        <w:pStyle w:val="ListParagraph"/>
        <w:ind w:left="720"/>
        <w:rPr>
          <w:noProof/>
          <w:sz w:val="22"/>
          <w:szCs w:val="14"/>
          <w:lang w:val="en-IN" w:eastAsia="en-AU" w:bidi="ar-SA"/>
        </w:rPr>
      </w:pPr>
    </w:p>
    <w:p w14:paraId="07B89199" w14:textId="77777777" w:rsidR="00ED0AB3" w:rsidRDefault="00ED0AB3" w:rsidP="00ED0AB3">
      <w:pPr>
        <w:rPr>
          <w:b/>
          <w:bCs/>
          <w:noProof/>
          <w:sz w:val="22"/>
          <w:szCs w:val="14"/>
          <w:lang w:val="en-IN" w:eastAsia="en-AU" w:bidi="ar-SA"/>
        </w:rPr>
      </w:pPr>
      <w:r w:rsidRPr="00ED0AB3">
        <w:rPr>
          <w:b/>
          <w:bCs/>
          <w:noProof/>
          <w:sz w:val="22"/>
          <w:szCs w:val="14"/>
          <w:lang w:val="en-IN" w:eastAsia="en-AU" w:bidi="ar-SA"/>
        </w:rPr>
        <w:t>FeelFree AI – Anonymous Emotional Support Platform</w:t>
      </w:r>
    </w:p>
    <w:p w14:paraId="6C6159F7" w14:textId="018B3AA6" w:rsidR="000B3FD4" w:rsidRDefault="000B3FD4" w:rsidP="00ED0AB3">
      <w:pPr>
        <w:rPr>
          <w:noProof/>
          <w:sz w:val="22"/>
          <w:szCs w:val="14"/>
          <w:lang w:val="en-IN" w:eastAsia="en-AU" w:bidi="ar-SA"/>
        </w:rPr>
      </w:pP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GitHub</w:t>
      </w:r>
      <w:r w:rsidRPr="000B3FD4">
        <w:t xml:space="preserve"> </w:t>
      </w:r>
      <w:hyperlink r:id="rId16" w:history="1">
        <w:r w:rsidRPr="000B3FD4">
          <w:rPr>
            <w:rStyle w:val="Hyperlink"/>
            <w:noProof/>
            <w:sz w:val="22"/>
            <w:szCs w:val="14"/>
            <w:lang w:val="en-IN" w:eastAsia="en-AU"/>
          </w:rPr>
          <w:t>ayushah08/feel-free_Final: An Official FeelFree Project repo</w:t>
        </w:r>
      </w:hyperlink>
    </w:p>
    <w:p w14:paraId="69002E53" w14:textId="6D0B3307" w:rsidR="000B3FD4" w:rsidRPr="000B3FD4" w:rsidRDefault="000B3FD4" w:rsidP="00ED0AB3">
      <w:pPr>
        <w:rPr>
          <w:noProof/>
          <w:color w:val="4495A2" w:themeColor="accent3"/>
          <w:sz w:val="22"/>
          <w:szCs w:val="14"/>
          <w:lang w:val="en-IN" w:eastAsia="en-AU" w:bidi="ar-SA"/>
        </w:rPr>
      </w:pPr>
      <w:r>
        <w:rPr>
          <mc:AlternateContent>
            <mc:Choice Requires="w16se"/>
            <mc:Fallback>
              <w:rFonts w:ascii="Segoe UI Emoji" w:eastAsia="Segoe UI Emoji" w:hAnsi="Segoe UI Emoji" w:cs="Segoe UI Emoji"/>
            </mc:Fallback>
          </mc:AlternateContent>
          <w:noProof/>
          <w:sz w:val="22"/>
          <w:szCs w:val="14"/>
          <w:lang w:val="en-IN" w:eastAsia="en-AU" w:bidi="ar-SA"/>
        </w:rPr>
        <mc:AlternateContent>
          <mc:Choice Requires="w16se">
            <w16se:symEx w16se:font="Segoe UI Emoji" w16se:char="1F3A5"/>
          </mc:Choice>
          <mc:Fallback>
            <w:t>🎥</w:t>
          </mc:Fallback>
        </mc:AlternateContent>
      </w:r>
      <w:r>
        <w:rPr>
          <w:noProof/>
          <w:color w:val="EE0000"/>
          <w:sz w:val="22"/>
          <w:szCs w:val="14"/>
          <w:lang w:val="en-IN" w:eastAsia="en-AU" w:bidi="ar-SA"/>
        </w:rPr>
        <w:t xml:space="preserve">Youtube </w:t>
      </w:r>
      <w:hyperlink r:id="rId17" w:history="1">
        <w:r w:rsidRPr="000B3FD4">
          <w:rPr>
            <w:rStyle w:val="Hyperlink"/>
            <w:noProof/>
            <w:sz w:val="22"/>
            <w:szCs w:val="14"/>
            <w:lang w:val="en-IN" w:eastAsia="en-AU" w:bidi="ar-SA"/>
          </w:rPr>
          <w:t>https://youtu.be/1seZ5TgyY_c</w:t>
        </w:r>
      </w:hyperlink>
    </w:p>
    <w:p w14:paraId="56F05069" w14:textId="292D74D7"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Developed the backend of an anonymous mental wellness platform using Spring Boot. </w:t>
      </w:r>
    </w:p>
    <w:p w14:paraId="5C49A143" w14:textId="018F3D23"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Designed a layered architecture following the Controller-Service-Repository pattern. </w:t>
      </w:r>
    </w:p>
    <w:p w14:paraId="0FBC6E5F" w14:textId="43174307"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Implemented secure authentication using Spring Security and JWT. </w:t>
      </w:r>
    </w:p>
    <w:p w14:paraId="4AE2DC9F" w14:textId="2E28293E"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Built REST APIs with request validation and global exception handling. </w:t>
      </w:r>
    </w:p>
    <w:p w14:paraId="7C369CBF" w14:textId="169E2F99"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Integrated MySQL using Spring Data JPA. </w:t>
      </w:r>
    </w:p>
    <w:p w14:paraId="364522CB" w14:textId="794B1B0A" w:rsidR="00ED0AB3"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Tested APIs using Postman.</w:t>
      </w:r>
    </w:p>
    <w:p w14:paraId="155492ED" w14:textId="77777777" w:rsidR="00ED0AB3" w:rsidRPr="00ED0AB3" w:rsidRDefault="00000000" w:rsidP="00ED0AB3">
      <w:pPr>
        <w:rPr>
          <w:noProof/>
          <w:sz w:val="22"/>
          <w:szCs w:val="14"/>
          <w:lang w:val="en-IN" w:eastAsia="en-AU" w:bidi="ar-SA"/>
        </w:rPr>
      </w:pPr>
      <w:r>
        <w:rPr>
          <w:noProof/>
          <w:sz w:val="22"/>
          <w:szCs w:val="14"/>
          <w:lang w:val="en-IN" w:eastAsia="en-AU" w:bidi="ar-SA"/>
        </w:rPr>
        <w:pict w14:anchorId="588FEF26">
          <v:rect id="_x0000_i1044" style="width:0;height:1.5pt" o:hralign="center" o:hrstd="t" o:hr="t" fillcolor="#a0a0a0" stroked="f"/>
        </w:pict>
      </w:r>
    </w:p>
    <w:p w14:paraId="0AD316DF" w14:textId="77777777" w:rsidR="0069511B" w:rsidRDefault="0069511B" w:rsidP="00ED0AB3">
      <w:pPr>
        <w:rPr>
          <w:b/>
          <w:bCs/>
          <w:noProof/>
          <w:sz w:val="22"/>
          <w:szCs w:val="14"/>
          <w:lang w:val="en-IN" w:eastAsia="en-AU" w:bidi="ar-SA"/>
        </w:rPr>
      </w:pPr>
    </w:p>
    <w:p w14:paraId="137722C9" w14:textId="77777777" w:rsidR="0069511B" w:rsidRDefault="0069511B" w:rsidP="00ED0AB3">
      <w:pPr>
        <w:rPr>
          <w:b/>
          <w:bCs/>
          <w:noProof/>
          <w:sz w:val="22"/>
          <w:szCs w:val="14"/>
          <w:lang w:val="en-IN" w:eastAsia="en-AU" w:bidi="ar-SA"/>
        </w:rPr>
      </w:pPr>
    </w:p>
    <w:p w14:paraId="68954505" w14:textId="5F2116DE" w:rsidR="00ED0AB3" w:rsidRDefault="00ED0AB3" w:rsidP="00ED0AB3">
      <w:pPr>
        <w:rPr>
          <w:b/>
          <w:bCs/>
          <w:noProof/>
          <w:sz w:val="22"/>
          <w:szCs w:val="14"/>
          <w:lang w:val="en-IN" w:eastAsia="en-AU" w:bidi="ar-SA"/>
        </w:rPr>
      </w:pPr>
      <w:r w:rsidRPr="00ED0AB3">
        <w:rPr>
          <w:b/>
          <w:bCs/>
          <w:noProof/>
          <w:sz w:val="22"/>
          <w:szCs w:val="14"/>
          <w:lang w:val="en-IN" w:eastAsia="en-AU" w:bidi="ar-SA"/>
        </w:rPr>
        <w:t>EDUCATION</w:t>
      </w:r>
    </w:p>
    <w:p w14:paraId="7359DEB2" w14:textId="77777777" w:rsidR="000B3FD4" w:rsidRPr="00ED0AB3" w:rsidRDefault="000B3FD4" w:rsidP="00ED0AB3">
      <w:pPr>
        <w:rPr>
          <w:b/>
          <w:bCs/>
          <w:noProof/>
          <w:sz w:val="22"/>
          <w:szCs w:val="14"/>
          <w:lang w:val="en-IN" w:eastAsia="en-AU" w:bidi="ar-SA"/>
        </w:rPr>
      </w:pPr>
    </w:p>
    <w:p w14:paraId="670ABDBD" w14:textId="340CB4DC" w:rsidR="000B3FD4" w:rsidRPr="00ED0AB3" w:rsidRDefault="00ED0AB3" w:rsidP="00ED0AB3">
      <w:pPr>
        <w:rPr>
          <w:noProof/>
          <w:sz w:val="22"/>
          <w:szCs w:val="14"/>
          <w:lang w:val="en-IN" w:eastAsia="en-AU" w:bidi="ar-SA"/>
        </w:rPr>
      </w:pPr>
      <w:r w:rsidRPr="00ED0AB3">
        <w:rPr>
          <w:b/>
          <w:bCs/>
          <w:noProof/>
          <w:sz w:val="22"/>
          <w:szCs w:val="14"/>
          <w:lang w:val="en-IN" w:eastAsia="en-AU" w:bidi="ar-SA"/>
        </w:rPr>
        <w:t>Bachelor of Computer Applications (BCA)</w:t>
      </w:r>
      <w:r w:rsidRPr="00ED0AB3">
        <w:rPr>
          <w:noProof/>
          <w:sz w:val="22"/>
          <w:szCs w:val="14"/>
          <w:lang w:val="en-IN" w:eastAsia="en-AU" w:bidi="ar-SA"/>
        </w:rPr>
        <w:br/>
        <w:t>Sahyog College | 2024 – 2027</w:t>
      </w:r>
    </w:p>
    <w:p w14:paraId="40C29743" w14:textId="77777777" w:rsidR="00ED0AB3" w:rsidRPr="00ED0AB3" w:rsidRDefault="00ED0AB3" w:rsidP="00ED0AB3">
      <w:pPr>
        <w:rPr>
          <w:noProof/>
          <w:sz w:val="22"/>
          <w:szCs w:val="14"/>
          <w:lang w:val="en-IN" w:eastAsia="en-AU" w:bidi="ar-SA"/>
        </w:rPr>
      </w:pPr>
      <w:r w:rsidRPr="00ED0AB3">
        <w:rPr>
          <w:b/>
          <w:bCs/>
          <w:noProof/>
          <w:sz w:val="22"/>
          <w:szCs w:val="14"/>
          <w:lang w:val="en-IN" w:eastAsia="en-AU" w:bidi="ar-SA"/>
        </w:rPr>
        <w:t>Higher Secondary Education (Science)</w:t>
      </w:r>
      <w:r w:rsidRPr="00ED0AB3">
        <w:rPr>
          <w:noProof/>
          <w:sz w:val="22"/>
          <w:szCs w:val="14"/>
          <w:lang w:val="en-IN" w:eastAsia="en-AU" w:bidi="ar-SA"/>
        </w:rPr>
        <w:br/>
        <w:t>SHVOV Junior College | 2022 – 2024</w:t>
      </w:r>
    </w:p>
    <w:p w14:paraId="6B8A0B41" w14:textId="77777777" w:rsidR="00913A01" w:rsidRPr="00ED0AB3" w:rsidRDefault="00913A01" w:rsidP="00ED0AB3"/>
    <w:sectPr w:rsidR="00913A01" w:rsidRPr="00ED0AB3" w:rsidSect="00913A01">
      <w:pgSz w:w="12240" w:h="15840"/>
      <w:pgMar w:top="144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61413" w14:textId="77777777" w:rsidR="00EC5DEB" w:rsidRDefault="00EC5DEB" w:rsidP="00B11DD2">
      <w:pPr>
        <w:spacing w:line="240" w:lineRule="auto"/>
      </w:pPr>
      <w:r>
        <w:separator/>
      </w:r>
    </w:p>
  </w:endnote>
  <w:endnote w:type="continuationSeparator" w:id="0">
    <w:p w14:paraId="3BAE855A" w14:textId="77777777" w:rsidR="00EC5DEB" w:rsidRDefault="00EC5DEB" w:rsidP="00B11D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5056" w14:textId="77777777" w:rsidR="00EC5DEB" w:rsidRDefault="00EC5DEB" w:rsidP="00B11DD2">
      <w:pPr>
        <w:spacing w:line="240" w:lineRule="auto"/>
      </w:pPr>
      <w:r>
        <w:separator/>
      </w:r>
    </w:p>
  </w:footnote>
  <w:footnote w:type="continuationSeparator" w:id="0">
    <w:p w14:paraId="153E6815" w14:textId="77777777" w:rsidR="00EC5DEB" w:rsidRDefault="00EC5DEB" w:rsidP="00B11D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269E3951"/>
    <w:multiLevelType w:val="multilevel"/>
    <w:tmpl w:val="0B5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E0370"/>
    <w:multiLevelType w:val="multilevel"/>
    <w:tmpl w:val="0B5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81F70"/>
    <w:multiLevelType w:val="multilevel"/>
    <w:tmpl w:val="0B5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B46E2"/>
    <w:multiLevelType w:val="multilevel"/>
    <w:tmpl w:val="0B5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E6839"/>
    <w:multiLevelType w:val="multilevel"/>
    <w:tmpl w:val="2A9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9"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0"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2018269283">
    <w:abstractNumId w:val="2"/>
  </w:num>
  <w:num w:numId="2" w16cid:durableId="506752111">
    <w:abstractNumId w:val="9"/>
  </w:num>
  <w:num w:numId="3" w16cid:durableId="680086142">
    <w:abstractNumId w:val="8"/>
  </w:num>
  <w:num w:numId="4" w16cid:durableId="1317420533">
    <w:abstractNumId w:val="0"/>
  </w:num>
  <w:num w:numId="5" w16cid:durableId="1039086442">
    <w:abstractNumId w:val="1"/>
  </w:num>
  <w:num w:numId="6" w16cid:durableId="1227689584">
    <w:abstractNumId w:val="10"/>
  </w:num>
  <w:num w:numId="7" w16cid:durableId="2078359171">
    <w:abstractNumId w:val="4"/>
  </w:num>
  <w:num w:numId="8" w16cid:durableId="1399135992">
    <w:abstractNumId w:val="7"/>
  </w:num>
  <w:num w:numId="9" w16cid:durableId="1577325970">
    <w:abstractNumId w:val="3"/>
  </w:num>
  <w:num w:numId="10" w16cid:durableId="1794209898">
    <w:abstractNumId w:val="6"/>
  </w:num>
  <w:num w:numId="11" w16cid:durableId="939459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1E"/>
    <w:rsid w:val="000342D8"/>
    <w:rsid w:val="00060201"/>
    <w:rsid w:val="000A3E8A"/>
    <w:rsid w:val="000B3FD4"/>
    <w:rsid w:val="001217BF"/>
    <w:rsid w:val="001A4837"/>
    <w:rsid w:val="00264B88"/>
    <w:rsid w:val="002A5ECC"/>
    <w:rsid w:val="002B33B4"/>
    <w:rsid w:val="002D4726"/>
    <w:rsid w:val="00340C75"/>
    <w:rsid w:val="003435ED"/>
    <w:rsid w:val="003573DD"/>
    <w:rsid w:val="003E6D64"/>
    <w:rsid w:val="003F252E"/>
    <w:rsid w:val="004014E3"/>
    <w:rsid w:val="00416DCC"/>
    <w:rsid w:val="00465C3C"/>
    <w:rsid w:val="00504D12"/>
    <w:rsid w:val="00547E34"/>
    <w:rsid w:val="00572FC9"/>
    <w:rsid w:val="005D49CA"/>
    <w:rsid w:val="006073AB"/>
    <w:rsid w:val="006123CC"/>
    <w:rsid w:val="006309F2"/>
    <w:rsid w:val="0065051E"/>
    <w:rsid w:val="0069511B"/>
    <w:rsid w:val="00702223"/>
    <w:rsid w:val="00721C3B"/>
    <w:rsid w:val="00722308"/>
    <w:rsid w:val="00730420"/>
    <w:rsid w:val="007466F4"/>
    <w:rsid w:val="00762950"/>
    <w:rsid w:val="007E4549"/>
    <w:rsid w:val="007F14E6"/>
    <w:rsid w:val="007F2B01"/>
    <w:rsid w:val="00851431"/>
    <w:rsid w:val="008539E9"/>
    <w:rsid w:val="0086291E"/>
    <w:rsid w:val="00864B2A"/>
    <w:rsid w:val="00913A01"/>
    <w:rsid w:val="009220BC"/>
    <w:rsid w:val="009B1FF6"/>
    <w:rsid w:val="009D7AD8"/>
    <w:rsid w:val="009E4267"/>
    <w:rsid w:val="009F58A6"/>
    <w:rsid w:val="00A635D5"/>
    <w:rsid w:val="00A82D03"/>
    <w:rsid w:val="00AB4245"/>
    <w:rsid w:val="00AE0078"/>
    <w:rsid w:val="00AF7CC4"/>
    <w:rsid w:val="00B037D4"/>
    <w:rsid w:val="00B11DD2"/>
    <w:rsid w:val="00B51D00"/>
    <w:rsid w:val="00B64619"/>
    <w:rsid w:val="00B80EE9"/>
    <w:rsid w:val="00B84623"/>
    <w:rsid w:val="00BA4C33"/>
    <w:rsid w:val="00BB1515"/>
    <w:rsid w:val="00BE191C"/>
    <w:rsid w:val="00C61521"/>
    <w:rsid w:val="00C67A30"/>
    <w:rsid w:val="00C764ED"/>
    <w:rsid w:val="00C8183F"/>
    <w:rsid w:val="00C83E97"/>
    <w:rsid w:val="00C85B84"/>
    <w:rsid w:val="00CC77D2"/>
    <w:rsid w:val="00CE62D7"/>
    <w:rsid w:val="00CF130A"/>
    <w:rsid w:val="00CF76FF"/>
    <w:rsid w:val="00D322E1"/>
    <w:rsid w:val="00D6047E"/>
    <w:rsid w:val="00D61D47"/>
    <w:rsid w:val="00D87E03"/>
    <w:rsid w:val="00DE07DD"/>
    <w:rsid w:val="00E6525B"/>
    <w:rsid w:val="00E930E1"/>
    <w:rsid w:val="00E97CB2"/>
    <w:rsid w:val="00EA0DCE"/>
    <w:rsid w:val="00EC5DEB"/>
    <w:rsid w:val="00ED0AB3"/>
    <w:rsid w:val="00ED6E70"/>
    <w:rsid w:val="00EF10F2"/>
    <w:rsid w:val="00F0426A"/>
    <w:rsid w:val="00F06E5C"/>
    <w:rsid w:val="00F41ACF"/>
    <w:rsid w:val="00F5689F"/>
    <w:rsid w:val="00F7064C"/>
    <w:rsid w:val="00FA3C8D"/>
    <w:rsid w:val="00FC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FF00C"/>
  <w15:docId w15:val="{FEB45DF8-1F3E-464B-ABAD-10D80D59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3AB"/>
    <w:pPr>
      <w:spacing w:line="312" w:lineRule="auto"/>
    </w:pPr>
    <w:rPr>
      <w:rFonts w:eastAsia="Arial" w:cs="Arial"/>
      <w:color w:val="231F20"/>
      <w:sz w:val="18"/>
      <w:szCs w:val="16"/>
      <w:lang w:bidi="en-US"/>
    </w:rPr>
  </w:style>
  <w:style w:type="paragraph" w:styleId="Heading1">
    <w:name w:val="heading 1"/>
    <w:basedOn w:val="Normal"/>
    <w:next w:val="Normal"/>
    <w:link w:val="Heading1Char"/>
    <w:uiPriority w:val="9"/>
    <w:semiHidden/>
    <w:qFormat/>
    <w:rsid w:val="00CC77D2"/>
    <w:pPr>
      <w:spacing w:before="240" w:line="240" w:lineRule="auto"/>
      <w:outlineLvl w:val="0"/>
    </w:pPr>
    <w:rPr>
      <w:b/>
      <w:bCs/>
      <w:color w:val="auto"/>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semiHidden/>
    <w:rsid w:val="006073AB"/>
    <w:rPr>
      <w:rFonts w:eastAsia="Arial" w:cs="Arial"/>
      <w:b/>
      <w:bCs/>
      <w:sz w:val="18"/>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6073AB"/>
    <w:pPr>
      <w:spacing w:before="40" w:line="360" w:lineRule="auto"/>
    </w:pPr>
    <w:rPr>
      <w:color w:val="auto"/>
    </w:rPr>
  </w:style>
  <w:style w:type="paragraph" w:customStyle="1" w:styleId="SkillsBullets">
    <w:name w:val="Skills Bullets"/>
    <w:basedOn w:val="BulletsSkills"/>
    <w:qFormat/>
    <w:rsid w:val="00AB4245"/>
    <w:pPr>
      <w:spacing w:before="240" w:line="312" w:lineRule="auto"/>
      <w:contextualSpacing/>
    </w:pPr>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9F58A6"/>
    <w:pPr>
      <w:spacing w:before="27" w:after="240" w:line="216" w:lineRule="auto"/>
      <w:outlineLvl w:val="0"/>
    </w:pPr>
    <w:rPr>
      <w:rFonts w:asciiTheme="majorHAnsi" w:hAnsiTheme="majorHAnsi"/>
      <w:b/>
      <w:sz w:val="96"/>
    </w:rPr>
  </w:style>
  <w:style w:type="character" w:customStyle="1" w:styleId="TitleChar">
    <w:name w:val="Title Char"/>
    <w:basedOn w:val="DefaultParagraphFont"/>
    <w:link w:val="Title"/>
    <w:uiPriority w:val="10"/>
    <w:rsid w:val="009F58A6"/>
    <w:rPr>
      <w:rFonts w:asciiTheme="majorHAnsi" w:eastAsia="Arial" w:hAnsiTheme="majorHAnsi" w:cs="Arial"/>
      <w:b/>
      <w:color w:val="231F20"/>
      <w:sz w:val="96"/>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qFormat/>
    <w:rsid w:val="009F58A6"/>
    <w:pPr>
      <w:spacing w:line="240" w:lineRule="auto"/>
      <w:ind w:left="0"/>
    </w:pPr>
    <w:rPr>
      <w:rFonts w:asciiTheme="majorHAnsi" w:hAnsiTheme="majorHAnsi"/>
    </w:rPr>
  </w:style>
  <w:style w:type="character" w:customStyle="1" w:styleId="SubtitleChar">
    <w:name w:val="Subtitle Char"/>
    <w:basedOn w:val="DefaultParagraphFont"/>
    <w:link w:val="Subtitle"/>
    <w:uiPriority w:val="11"/>
    <w:rsid w:val="009F58A6"/>
    <w:rPr>
      <w:rFonts w:asciiTheme="majorHAnsi" w:eastAsia="Arial" w:hAnsiTheme="majorHAnsi" w:cs="Arial"/>
      <w:color w:val="231F20"/>
      <w:sz w:val="43"/>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F5689F"/>
    <w:rPr>
      <w:color w:val="4495A2" w:themeColor="hyperlink"/>
      <w:u w:val="single"/>
    </w:r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qFormat/>
    <w:rsid w:val="00913A01"/>
    <w:pPr>
      <w:spacing w:before="240"/>
      <w:ind w:left="14"/>
    </w:pPr>
    <w:rPr>
      <w:b/>
      <w:bCs/>
      <w:color w:val="auto"/>
      <w:szCs w:val="20"/>
    </w:rPr>
  </w:style>
  <w:style w:type="paragraph" w:customStyle="1" w:styleId="DateRange">
    <w:name w:val="Date Range"/>
    <w:basedOn w:val="Normal"/>
    <w:qFormat/>
    <w:rsid w:val="006073AB"/>
    <w:pPr>
      <w:spacing w:before="240" w:line="240" w:lineRule="auto"/>
    </w:pPr>
    <w:rPr>
      <w:szCs w:val="24"/>
    </w:rPr>
  </w:style>
  <w:style w:type="paragraph" w:customStyle="1" w:styleId="JobTitleandDegree">
    <w:name w:val="Job Title and Degree"/>
    <w:basedOn w:val="Normal"/>
    <w:qFormat/>
    <w:rsid w:val="009F58A6"/>
    <w:pPr>
      <w:spacing w:before="100" w:line="240" w:lineRule="auto"/>
    </w:pPr>
    <w:rPr>
      <w:rFonts w:asciiTheme="majorHAnsi" w:hAnsiTheme="majorHAnsi"/>
      <w:sz w:val="22"/>
    </w:rPr>
  </w:style>
  <w:style w:type="character" w:customStyle="1" w:styleId="Greentext">
    <w:name w:val="Green text"/>
    <w:uiPriority w:val="1"/>
    <w:qFormat/>
    <w:rsid w:val="009F58A6"/>
    <w:rPr>
      <w:color w:val="7CA655" w:themeColor="text2"/>
    </w:rPr>
  </w:style>
  <w:style w:type="paragraph" w:customStyle="1" w:styleId="Jobdescription">
    <w:name w:val="Job description"/>
    <w:basedOn w:val="Normal"/>
    <w:qFormat/>
    <w:rsid w:val="009F58A6"/>
    <w:pPr>
      <w:spacing w:after="600" w:line="240" w:lineRule="auto"/>
      <w:ind w:left="14"/>
    </w:pPr>
  </w:style>
  <w:style w:type="paragraph" w:customStyle="1" w:styleId="SchoolName">
    <w:name w:val="School Name"/>
    <w:basedOn w:val="Normal"/>
    <w:qFormat/>
    <w:rsid w:val="00D87E03"/>
    <w:pPr>
      <w:spacing w:line="240" w:lineRule="auto"/>
      <w:ind w:left="14"/>
    </w:pPr>
    <w:rPr>
      <w:sz w:val="20"/>
      <w:szCs w:val="20"/>
    </w:rPr>
  </w:style>
  <w:style w:type="character" w:customStyle="1" w:styleId="BodyTextChar">
    <w:name w:val="Body Text Char"/>
    <w:basedOn w:val="DefaultParagraphFont"/>
    <w:link w:val="BodyText"/>
    <w:uiPriority w:val="1"/>
    <w:semiHidden/>
    <w:rsid w:val="00C85B84"/>
    <w:rPr>
      <w:rFonts w:eastAsia="Arial" w:cs="Arial"/>
      <w:color w:val="231F20"/>
      <w:sz w:val="16"/>
      <w:szCs w:val="16"/>
      <w:lang w:bidi="en-US"/>
    </w:rPr>
  </w:style>
  <w:style w:type="paragraph" w:customStyle="1" w:styleId="Objective">
    <w:name w:val="Objective"/>
    <w:basedOn w:val="Normal"/>
    <w:qFormat/>
    <w:rsid w:val="00913A01"/>
    <w:pPr>
      <w:spacing w:before="240" w:line="247" w:lineRule="auto"/>
      <w:ind w:left="14"/>
    </w:pPr>
    <w:rPr>
      <w:color w:val="auto"/>
      <w:sz w:val="20"/>
    </w:rPr>
  </w:style>
  <w:style w:type="character" w:customStyle="1" w:styleId="Bluetext">
    <w:name w:val="Blue text"/>
    <w:uiPriority w:val="1"/>
    <w:qFormat/>
    <w:rsid w:val="009F58A6"/>
    <w:rPr>
      <w:color w:val="4495A2" w:themeColor="accent3"/>
    </w:rPr>
  </w:style>
  <w:style w:type="paragraph" w:customStyle="1" w:styleId="Company">
    <w:name w:val="Company"/>
    <w:basedOn w:val="Normal"/>
    <w:qFormat/>
    <w:rsid w:val="006073AB"/>
    <w:rPr>
      <w:rFonts w:asciiTheme="majorHAnsi" w:hAnsiTheme="majorHAnsi"/>
      <w:sz w:val="22"/>
    </w:rPr>
  </w:style>
  <w:style w:type="character" w:customStyle="1" w:styleId="Magentatext">
    <w:name w:val="Magenta text"/>
    <w:uiPriority w:val="1"/>
    <w:qFormat/>
    <w:rsid w:val="006073AB"/>
    <w:rPr>
      <w:color w:val="AA5881" w:themeColor="accent4"/>
    </w:rPr>
  </w:style>
  <w:style w:type="character" w:customStyle="1" w:styleId="Graytext">
    <w:name w:val="Gray text"/>
    <w:uiPriority w:val="1"/>
    <w:qFormat/>
    <w:rsid w:val="006073AB"/>
    <w:rPr>
      <w:color w:val="808080" w:themeColor="background1" w:themeShade="80"/>
    </w:rPr>
  </w:style>
  <w:style w:type="paragraph" w:styleId="Header">
    <w:name w:val="header"/>
    <w:basedOn w:val="Normal"/>
    <w:link w:val="HeaderChar"/>
    <w:uiPriority w:val="99"/>
    <w:semiHidden/>
    <w:rsid w:val="00B11DD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6073AB"/>
    <w:rPr>
      <w:rFonts w:eastAsia="Arial" w:cs="Arial"/>
      <w:color w:val="231F20"/>
      <w:sz w:val="18"/>
      <w:szCs w:val="16"/>
      <w:lang w:bidi="en-US"/>
    </w:rPr>
  </w:style>
  <w:style w:type="paragraph" w:styleId="Footer">
    <w:name w:val="footer"/>
    <w:basedOn w:val="Normal"/>
    <w:link w:val="FooterChar"/>
    <w:uiPriority w:val="99"/>
    <w:semiHidden/>
    <w:rsid w:val="00B11DD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073AB"/>
    <w:rPr>
      <w:rFonts w:eastAsia="Arial" w:cs="Arial"/>
      <w:color w:val="231F20"/>
      <w:sz w:val="18"/>
      <w:szCs w:val="16"/>
      <w:lang w:bidi="en-US"/>
    </w:rPr>
  </w:style>
  <w:style w:type="character" w:styleId="UnresolvedMention">
    <w:name w:val="Unresolved Mention"/>
    <w:basedOn w:val="DefaultParagraphFont"/>
    <w:uiPriority w:val="99"/>
    <w:semiHidden/>
    <w:unhideWhenUsed/>
    <w:rsid w:val="00ED0AB3"/>
    <w:rPr>
      <w:color w:val="605E5C"/>
      <w:shd w:val="clear" w:color="auto" w:fill="E1DFDD"/>
    </w:rPr>
  </w:style>
  <w:style w:type="character" w:styleId="FollowedHyperlink">
    <w:name w:val="FollowedHyperlink"/>
    <w:basedOn w:val="DefaultParagraphFont"/>
    <w:uiPriority w:val="99"/>
    <w:semiHidden/>
    <w:unhideWhenUsed/>
    <w:rsid w:val="00ED0AB3"/>
    <w:rPr>
      <w:color w:val="AA5881" w:themeColor="followedHyperlink"/>
      <w:u w:val="single"/>
    </w:rPr>
  </w:style>
  <w:style w:type="paragraph" w:styleId="NormalWeb">
    <w:name w:val="Normal (Web)"/>
    <w:basedOn w:val="Normal"/>
    <w:uiPriority w:val="99"/>
    <w:semiHidden/>
    <w:unhideWhenUsed/>
    <w:rsid w:val="0069511B"/>
    <w:pPr>
      <w:widowControl/>
      <w:autoSpaceDE/>
      <w:autoSpaceDN/>
      <w:spacing w:before="100" w:beforeAutospacing="1" w:after="100" w:afterAutospacing="1" w:line="240" w:lineRule="auto"/>
    </w:pPr>
    <w:rPr>
      <w:rFonts w:ascii="Times New Roman" w:eastAsia="Times New Roman" w:hAnsi="Times New Roman" w:cs="Times New Roman"/>
      <w:color w:val="auto"/>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ayushah08"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inkedin.com/in/ayush-shah-962ab92b6/" TargetMode="External"/><Relationship Id="rId17" Type="http://schemas.openxmlformats.org/officeDocument/2006/relationships/hyperlink" Target="https://youtu.be/1seZ5TgyY_c" TargetMode="External"/><Relationship Id="rId2" Type="http://schemas.openxmlformats.org/officeDocument/2006/relationships/customXml" Target="../customXml/item2.xml"/><Relationship Id="rId16" Type="http://schemas.openxmlformats.org/officeDocument/2006/relationships/hyperlink" Target="https://github.com/ayushah08/feel-free_Fina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ortfolioxayushah.vercel.app/" TargetMode="External"/><Relationship Id="rId5" Type="http://schemas.openxmlformats.org/officeDocument/2006/relationships/styles" Target="styles.xml"/><Relationship Id="rId15" Type="http://schemas.openxmlformats.org/officeDocument/2006/relationships/hyperlink" Target="https://studhunt-ai.vercel.app&#8288;" TargetMode="External"/><Relationship Id="rId10" Type="http://schemas.openxmlformats.org/officeDocument/2006/relationships/hyperlink" Target="mailto:ayushah810@gmail.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ayushah08/studhunt-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Geometric%20resume.dotx" TargetMode="External"/></Relationship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0">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BD0629-8B65-4944-8172-F26DF5366E30}">
  <ds:schemaRefs>
    <ds:schemaRef ds:uri="http://schemas.microsoft.com/sharepoint/v3/contenttype/forms"/>
  </ds:schemaRefs>
</ds:datastoreItem>
</file>

<file path=customXml/itemProps2.xml><?xml version="1.0" encoding="utf-8"?>
<ds:datastoreItem xmlns:ds="http://schemas.openxmlformats.org/officeDocument/2006/customXml" ds:itemID="{52035B66-FC93-486B-9903-FC122DD3A96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49553890-8B37-4493-BDA2-99CCCA44C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Geometric resume</Template>
  <TotalTime>26</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Shah</dc:creator>
  <cp:keywords/>
  <dc:description/>
  <cp:lastModifiedBy>Ayush Shah</cp:lastModifiedBy>
  <cp:revision>4</cp:revision>
  <cp:lastPrinted>2026-04-01T17:15:00Z</cp:lastPrinted>
  <dcterms:created xsi:type="dcterms:W3CDTF">2026-04-01T17:17:00Z</dcterms:created>
  <dcterms:modified xsi:type="dcterms:W3CDTF">2026-06-26T06:02:00Z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